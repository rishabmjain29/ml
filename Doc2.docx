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812D1" w14:textId="0CA4B4B2" w:rsidR="0095309B" w:rsidRDefault="0028688E">
      <w:r w:rsidRPr="0028688E">
        <w:drawing>
          <wp:inline distT="0" distB="0" distL="0" distR="0" wp14:anchorId="25B4D66D" wp14:editId="7BAFBF80">
            <wp:extent cx="5731510" cy="4841875"/>
            <wp:effectExtent l="0" t="0" r="2540" b="0"/>
            <wp:docPr id="176472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227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88E">
        <w:drawing>
          <wp:inline distT="0" distB="0" distL="0" distR="0" wp14:anchorId="50EB32FD" wp14:editId="11FBE0D9">
            <wp:extent cx="5731510" cy="3898265"/>
            <wp:effectExtent l="0" t="0" r="2540" b="6985"/>
            <wp:docPr id="69593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38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3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88E"/>
    <w:rsid w:val="0028688E"/>
    <w:rsid w:val="004F5E7C"/>
    <w:rsid w:val="0095309B"/>
    <w:rsid w:val="00E6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F0323"/>
  <w15:chartTrackingRefBased/>
  <w15:docId w15:val="{258B7BB1-00B6-4F01-BB86-1A080D675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 M JAIN</dc:creator>
  <cp:keywords/>
  <dc:description/>
  <cp:lastModifiedBy>Rishab M JAIN</cp:lastModifiedBy>
  <cp:revision>1</cp:revision>
  <dcterms:created xsi:type="dcterms:W3CDTF">2026-04-27T07:15:00Z</dcterms:created>
  <dcterms:modified xsi:type="dcterms:W3CDTF">2026-04-27T07:15:00Z</dcterms:modified>
</cp:coreProperties>
</file>